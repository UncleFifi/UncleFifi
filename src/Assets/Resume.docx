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36A5C" w14:textId="77777777" w:rsidR="0049744B" w:rsidRPr="005911A1" w:rsidRDefault="00FA207C">
      <w:pPr>
        <w:pStyle w:val="divname"/>
        <w:jc w:val="center"/>
      </w:pPr>
      <w:r w:rsidRPr="005911A1">
        <w:rPr>
          <w:rStyle w:val="span"/>
          <w:sz w:val="72"/>
          <w:szCs w:val="72"/>
        </w:rPr>
        <w:t>Felipe</w:t>
      </w:r>
      <w:r w:rsidRPr="005911A1">
        <w:rPr>
          <w:sz w:val="72"/>
          <w:szCs w:val="72"/>
        </w:rPr>
        <w:t xml:space="preserve"> </w:t>
      </w:r>
      <w:r w:rsidRPr="005911A1">
        <w:rPr>
          <w:rStyle w:val="span"/>
          <w:sz w:val="72"/>
          <w:szCs w:val="72"/>
        </w:rPr>
        <w:t>Ferreira</w:t>
      </w:r>
    </w:p>
    <w:p w14:paraId="72A410BA" w14:textId="11A5A950" w:rsidR="0049744B" w:rsidRPr="00F52CA7" w:rsidRDefault="00FA207C">
      <w:pPr>
        <w:pStyle w:val="divaddress"/>
        <w:spacing w:before="40"/>
        <w:jc w:val="center"/>
        <w:rPr>
          <w:rFonts w:ascii="Georgia" w:eastAsia="Century Gothic" w:hAnsi="Georgia" w:cs="Century Gothic"/>
        </w:rPr>
      </w:pPr>
      <w:r w:rsidRPr="00F52CA7">
        <w:rPr>
          <w:rStyle w:val="span"/>
          <w:rFonts w:ascii="Georgia" w:eastAsia="Century Gothic" w:hAnsi="Georgia" w:cs="Century Gothic"/>
          <w:sz w:val="22"/>
          <w:szCs w:val="22"/>
        </w:rPr>
        <w:t>felipedferreira11@gmail.com</w:t>
      </w:r>
      <w:r w:rsidR="005911A1">
        <w:rPr>
          <w:rStyle w:val="span"/>
          <w:rFonts w:ascii="Georgia" w:eastAsia="Century Gothic" w:hAnsi="Georgia" w:cs="Century Gothic"/>
          <w:sz w:val="22"/>
          <w:szCs w:val="22"/>
        </w:rPr>
        <w:t xml:space="preserve"> </w:t>
      </w:r>
      <w:r w:rsidRPr="00F52CA7">
        <w:rPr>
          <w:rStyle w:val="sprtr"/>
          <w:rFonts w:ascii="Georgia" w:eastAsia="Century Gothic" w:hAnsi="Georgia" w:cs="Century Gothic"/>
          <w:sz w:val="22"/>
          <w:szCs w:val="22"/>
        </w:rPr>
        <w:t xml:space="preserve"> </w:t>
      </w:r>
      <w:r w:rsidRPr="00F52CA7">
        <w:rPr>
          <w:rStyle w:val="sprtr"/>
          <w:rFonts w:ascii="Georgia" w:eastAsia="Century Gothic" w:hAnsi="Georgia" w:cs="Century Gothic"/>
          <w:sz w:val="22"/>
          <w:szCs w:val="22"/>
        </w:rPr>
        <w:t>|</w:t>
      </w:r>
      <w:r w:rsidR="005911A1">
        <w:rPr>
          <w:rStyle w:val="sprtr"/>
          <w:rFonts w:ascii="Georgia" w:eastAsia="Century Gothic" w:hAnsi="Georgia" w:cs="Century Gothic"/>
          <w:sz w:val="22"/>
          <w:szCs w:val="22"/>
        </w:rPr>
        <w:t xml:space="preserve"> </w:t>
      </w:r>
      <w:r w:rsidRPr="00F52CA7">
        <w:rPr>
          <w:rStyle w:val="sprtr"/>
          <w:rFonts w:ascii="Georgia" w:eastAsia="Century Gothic" w:hAnsi="Georgia" w:cs="Century Gothic"/>
          <w:sz w:val="22"/>
          <w:szCs w:val="22"/>
        </w:rPr>
        <w:t xml:space="preserve"> </w:t>
      </w:r>
      <w:r w:rsidRPr="00F52CA7">
        <w:rPr>
          <w:rStyle w:val="span"/>
          <w:rFonts w:ascii="Georgia" w:eastAsia="Century Gothic" w:hAnsi="Georgia" w:cs="Century Gothic"/>
          <w:sz w:val="22"/>
          <w:szCs w:val="22"/>
        </w:rPr>
        <w:t>(813) 447 0594</w:t>
      </w:r>
      <w:r w:rsidRPr="00F52CA7">
        <w:rPr>
          <w:rFonts w:ascii="Georgia" w:eastAsia="Century Gothic" w:hAnsi="Georgia" w:cs="Century Gothic"/>
        </w:rPr>
        <w:t xml:space="preserve"> </w:t>
      </w:r>
    </w:p>
    <w:p w14:paraId="1B22B073" w14:textId="77777777" w:rsidR="0049744B" w:rsidRDefault="00FA207C">
      <w:pPr>
        <w:pStyle w:val="divdocumentheading"/>
        <w:tabs>
          <w:tab w:val="left" w:pos="4912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Summary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1CD7EF71" w14:textId="77777777" w:rsidR="0049744B" w:rsidRPr="00F52CA7" w:rsidRDefault="00FA207C">
      <w:pPr>
        <w:pStyle w:val="p"/>
        <w:spacing w:line="260" w:lineRule="atLeast"/>
        <w:ind w:left="400" w:right="400"/>
        <w:jc w:val="center"/>
        <w:rPr>
          <w:rFonts w:ascii="Georgia" w:eastAsia="Century Gothic" w:hAnsi="Georgia" w:cs="Century Gothic"/>
          <w:color w:val="595959"/>
          <w:sz w:val="22"/>
          <w:szCs w:val="22"/>
        </w:rPr>
      </w:pPr>
      <w:r w:rsidRPr="00F52CA7">
        <w:rPr>
          <w:rFonts w:ascii="Georgia" w:eastAsia="Century Gothic" w:hAnsi="Georgia" w:cs="Century Gothic"/>
          <w:color w:val="595959"/>
          <w:sz w:val="22"/>
          <w:szCs w:val="22"/>
        </w:rPr>
        <w:t xml:space="preserve">Results-oriented web developer with a problem-solving mindset and experience in developing features for large global applications. Extensive experience in both back end and </w:t>
      </w:r>
      <w:r w:rsidRPr="00F52CA7">
        <w:rPr>
          <w:rFonts w:ascii="Georgia" w:eastAsia="Century Gothic" w:hAnsi="Georgia" w:cs="Century Gothic"/>
          <w:color w:val="595959"/>
          <w:sz w:val="22"/>
          <w:szCs w:val="22"/>
        </w:rPr>
        <w:t>back end tech stacks, as well as working on cross-functional teams. Adept at creating clear and concise code both independently and on a team. Strong communication and ability to learn quickly.</w:t>
      </w:r>
    </w:p>
    <w:p w14:paraId="2309765A" w14:textId="7E44C39E" w:rsidR="0049744B" w:rsidRDefault="00FA207C">
      <w:pPr>
        <w:pStyle w:val="divdocumentheading"/>
        <w:tabs>
          <w:tab w:val="left" w:pos="4987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bookmarkStart w:id="0" w:name="_GoBack"/>
      <w:bookmarkEnd w:id="0"/>
      <w:r w:rsidR="00F52CA7"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Skills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tbl>
      <w:tblPr>
        <w:tblStyle w:val="divdocumenttable"/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20"/>
        <w:gridCol w:w="5420"/>
      </w:tblGrid>
      <w:tr w:rsidR="0049744B" w14:paraId="2E485568" w14:textId="77777777">
        <w:tc>
          <w:tcPr>
            <w:tcW w:w="542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3D0E2C4B" w14:textId="77777777" w:rsidR="0049744B" w:rsidRPr="00F52CA7" w:rsidRDefault="00FA207C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</w:pPr>
            <w:r w:rsidRPr="00F52CA7"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Angular</w:t>
            </w:r>
          </w:p>
          <w:p w14:paraId="63C60BAA" w14:textId="77777777" w:rsidR="0049744B" w:rsidRPr="00F52CA7" w:rsidRDefault="00FA207C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</w:pPr>
            <w:r w:rsidRPr="00F52CA7"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React</w:t>
            </w:r>
          </w:p>
          <w:p w14:paraId="3FBA7178" w14:textId="77777777" w:rsidR="0049744B" w:rsidRPr="00F52CA7" w:rsidRDefault="00FA207C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</w:pPr>
            <w:r w:rsidRPr="00F52CA7"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Stencil JS</w:t>
            </w:r>
          </w:p>
          <w:p w14:paraId="6E9FD3F8" w14:textId="77777777" w:rsidR="0049744B" w:rsidRPr="00F52CA7" w:rsidRDefault="00FA207C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</w:pPr>
            <w:r w:rsidRPr="00F52CA7"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SQL</w:t>
            </w:r>
          </w:p>
          <w:p w14:paraId="0493C6F6" w14:textId="0E15040A" w:rsidR="0049744B" w:rsidRPr="00F52CA7" w:rsidRDefault="00FA207C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</w:pPr>
            <w:r w:rsidRPr="00F52CA7"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M</w:t>
            </w:r>
            <w:r w:rsidR="00F52CA7"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ongo Db</w:t>
            </w:r>
          </w:p>
          <w:p w14:paraId="34447434" w14:textId="77777777" w:rsidR="0049744B" w:rsidRPr="00F52CA7" w:rsidRDefault="00FA207C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</w:pPr>
            <w:r w:rsidRPr="00F52CA7"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SASS/CSS</w:t>
            </w:r>
          </w:p>
        </w:tc>
        <w:tc>
          <w:tcPr>
            <w:tcW w:w="5420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412AC881" w14:textId="77777777" w:rsidR="0049744B" w:rsidRPr="00F52CA7" w:rsidRDefault="00FA207C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460" w:hanging="183"/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</w:pPr>
            <w:r w:rsidRPr="00F52CA7"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Redux</w:t>
            </w:r>
          </w:p>
          <w:p w14:paraId="215ADFFF" w14:textId="17D6345B" w:rsidR="0049744B" w:rsidRPr="00F52CA7" w:rsidRDefault="00F52CA7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460" w:hanging="183"/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</w:pPr>
            <w:r w:rsidRPr="00F52CA7"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Java</w:t>
            </w:r>
            <w:r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s</w:t>
            </w:r>
            <w:r w:rsidRPr="00F52CA7"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cript</w:t>
            </w:r>
          </w:p>
          <w:p w14:paraId="364FF907" w14:textId="77777777" w:rsidR="0049744B" w:rsidRPr="00F52CA7" w:rsidRDefault="00FA207C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460" w:hanging="183"/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</w:pPr>
            <w:r w:rsidRPr="00F52CA7"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ASP</w:t>
            </w:r>
          </w:p>
          <w:p w14:paraId="35114EA5" w14:textId="7C2D3419" w:rsidR="0049744B" w:rsidRPr="00F52CA7" w:rsidRDefault="00FA207C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460" w:hanging="183"/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</w:pPr>
            <w:r w:rsidRPr="00F52CA7"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Type</w:t>
            </w:r>
            <w:r w:rsidR="00F52CA7"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s</w:t>
            </w:r>
            <w:r w:rsidRPr="00F52CA7"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cript</w:t>
            </w:r>
          </w:p>
          <w:p w14:paraId="21EAFD7E" w14:textId="77777777" w:rsidR="0049744B" w:rsidRDefault="00FA207C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460" w:hanging="183"/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</w:pPr>
            <w:r w:rsidRPr="00F52CA7"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NodeJS</w:t>
            </w:r>
          </w:p>
          <w:p w14:paraId="7402E642" w14:textId="4910D060" w:rsidR="00F52CA7" w:rsidRPr="00F52CA7" w:rsidRDefault="00747D9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460" w:hanging="183"/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</w:pPr>
            <w:r>
              <w:rPr>
                <w:rFonts w:ascii="Georgia" w:eastAsia="Century Gothic" w:hAnsi="Georgia" w:cs="Century Gothic"/>
                <w:color w:val="595959"/>
                <w:sz w:val="22"/>
                <w:szCs w:val="22"/>
              </w:rPr>
              <w:t>ASP NET</w:t>
            </w:r>
          </w:p>
        </w:tc>
      </w:tr>
    </w:tbl>
    <w:p w14:paraId="2801521F" w14:textId="77777777" w:rsidR="0049744B" w:rsidRPr="00F52CA7" w:rsidRDefault="00FA207C">
      <w:pPr>
        <w:pStyle w:val="divdocumentheading"/>
        <w:tabs>
          <w:tab w:val="left" w:pos="469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Experience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55B832D9" w14:textId="74940E41" w:rsidR="0049744B" w:rsidRPr="00F52CA7" w:rsidRDefault="00FA207C" w:rsidP="00F52CA7">
      <w:pPr>
        <w:pStyle w:val="divdocumentsinglecolumn"/>
        <w:pBdr>
          <w:left w:val="none" w:sz="0" w:space="0" w:color="auto"/>
          <w:right w:val="none" w:sz="0" w:space="0" w:color="auto"/>
        </w:pBdr>
        <w:spacing w:line="260" w:lineRule="atLeast"/>
        <w:ind w:left="400" w:right="400"/>
        <w:rPr>
          <w:rFonts w:ascii="Century Gothic" w:eastAsia="Century Gothic" w:hAnsi="Century Gothic" w:cs="Century Gothic"/>
          <w:color w:val="595959"/>
          <w:sz w:val="20"/>
          <w:szCs w:val="20"/>
        </w:rPr>
      </w:pPr>
      <w:r w:rsidRPr="00F52CA7">
        <w:rPr>
          <w:rStyle w:val="spanjobtitle"/>
          <w:rFonts w:ascii="Century Gothic" w:eastAsia="Century Gothic" w:hAnsi="Century Gothic" w:cs="Century Gothic"/>
          <w:color w:val="595959"/>
          <w:sz w:val="22"/>
          <w:szCs w:val="22"/>
        </w:rPr>
        <w:t>IT Development – Senior Associate</w:t>
      </w:r>
      <w:r w:rsidRPr="00F52CA7">
        <w:rPr>
          <w:rStyle w:val="sprtr"/>
          <w:rFonts w:ascii="Century Gothic" w:eastAsia="Century Gothic" w:hAnsi="Century Gothic" w:cs="Century Gothic"/>
          <w:color w:val="595959"/>
          <w:sz w:val="22"/>
          <w:szCs w:val="22"/>
        </w:rPr>
        <w:t>|</w:t>
      </w:r>
      <w:r w:rsidRPr="00F52CA7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 xml:space="preserve">PRICE WATERHOUSE COOPERS </w:t>
      </w:r>
      <w:r w:rsidR="005911A1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ab/>
      </w:r>
      <w:r w:rsidR="005911A1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ab/>
        <w:t xml:space="preserve">     </w:t>
      </w:r>
      <w:r w:rsidRPr="00F52CA7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>04/2019 - Current</w:t>
      </w:r>
    </w:p>
    <w:p w14:paraId="16838288" w14:textId="77777777" w:rsidR="0049744B" w:rsidRPr="00F52CA7" w:rsidRDefault="00FA207C">
      <w:pPr>
        <w:pStyle w:val="divdocumentulli"/>
        <w:numPr>
          <w:ilvl w:val="0"/>
          <w:numId w:val="3"/>
        </w:numPr>
        <w:spacing w:line="260" w:lineRule="atLeast"/>
        <w:ind w:left="860" w:right="400" w:hanging="183"/>
        <w:rPr>
          <w:rStyle w:val="span"/>
          <w:rFonts w:ascii="Georgia" w:eastAsia="Century Gothic" w:hAnsi="Georgia" w:cs="Century Gothic"/>
          <w:color w:val="595959"/>
          <w:sz w:val="20"/>
          <w:szCs w:val="20"/>
        </w:rPr>
      </w:pPr>
      <w:r w:rsidRPr="00F52CA7">
        <w:rPr>
          <w:rStyle w:val="span"/>
          <w:rFonts w:ascii="Georgia" w:eastAsia="Century Gothic" w:hAnsi="Georgia" w:cs="Century Gothic"/>
          <w:color w:val="595959"/>
          <w:sz w:val="20"/>
          <w:szCs w:val="20"/>
        </w:rPr>
        <w:t xml:space="preserve">Fixed various bugs in our main in-house accounting application, with over 60k daily </w:t>
      </w:r>
      <w:r w:rsidRPr="00F52CA7">
        <w:rPr>
          <w:rStyle w:val="span"/>
          <w:rFonts w:ascii="Georgia" w:eastAsia="Century Gothic" w:hAnsi="Georgia" w:cs="Century Gothic"/>
          <w:color w:val="595959"/>
          <w:sz w:val="20"/>
          <w:szCs w:val="20"/>
        </w:rPr>
        <w:t>sessions.</w:t>
      </w:r>
    </w:p>
    <w:p w14:paraId="4E334AC3" w14:textId="77777777" w:rsidR="0049744B" w:rsidRPr="00F52CA7" w:rsidRDefault="00FA207C">
      <w:pPr>
        <w:pStyle w:val="divdocumentulli"/>
        <w:numPr>
          <w:ilvl w:val="0"/>
          <w:numId w:val="3"/>
        </w:numPr>
        <w:spacing w:line="260" w:lineRule="atLeast"/>
        <w:ind w:left="860" w:right="400" w:hanging="183"/>
        <w:rPr>
          <w:rStyle w:val="span"/>
          <w:rFonts w:ascii="Georgia" w:eastAsia="Century Gothic" w:hAnsi="Georgia" w:cs="Century Gothic"/>
          <w:color w:val="595959"/>
          <w:sz w:val="20"/>
          <w:szCs w:val="20"/>
        </w:rPr>
      </w:pPr>
      <w:r w:rsidRPr="00F52CA7">
        <w:rPr>
          <w:rStyle w:val="span"/>
          <w:rFonts w:ascii="Georgia" w:eastAsia="Century Gothic" w:hAnsi="Georgia" w:cs="Century Gothic"/>
          <w:color w:val="595959"/>
          <w:sz w:val="20"/>
          <w:szCs w:val="20"/>
        </w:rPr>
        <w:t>Developed application features for the main global application to address business demands.</w:t>
      </w:r>
    </w:p>
    <w:p w14:paraId="20C7ECE3" w14:textId="77777777" w:rsidR="0049744B" w:rsidRPr="00F52CA7" w:rsidRDefault="00FA207C">
      <w:pPr>
        <w:pStyle w:val="divdocumentulli"/>
        <w:numPr>
          <w:ilvl w:val="0"/>
          <w:numId w:val="3"/>
        </w:numPr>
        <w:spacing w:line="260" w:lineRule="atLeast"/>
        <w:ind w:left="860" w:right="400" w:hanging="183"/>
        <w:rPr>
          <w:rStyle w:val="span"/>
          <w:rFonts w:ascii="Georgia" w:eastAsia="Century Gothic" w:hAnsi="Georgia" w:cs="Century Gothic"/>
          <w:color w:val="595959"/>
          <w:sz w:val="20"/>
          <w:szCs w:val="20"/>
        </w:rPr>
      </w:pPr>
      <w:r w:rsidRPr="00F52CA7">
        <w:rPr>
          <w:rStyle w:val="span"/>
          <w:rFonts w:ascii="Georgia" w:eastAsia="Century Gothic" w:hAnsi="Georgia" w:cs="Century Gothic"/>
          <w:color w:val="595959"/>
          <w:sz w:val="20"/>
          <w:szCs w:val="20"/>
        </w:rPr>
        <w:t>Wrote clear and effective code that is pushed to development sites after two rounds of code reviews.</w:t>
      </w:r>
    </w:p>
    <w:p w14:paraId="30D79655" w14:textId="77777777" w:rsidR="0049744B" w:rsidRPr="00F52CA7" w:rsidRDefault="00FA207C">
      <w:pPr>
        <w:pStyle w:val="divdocumentulli"/>
        <w:numPr>
          <w:ilvl w:val="0"/>
          <w:numId w:val="3"/>
        </w:numPr>
        <w:spacing w:line="260" w:lineRule="atLeast"/>
        <w:ind w:left="860" w:right="400" w:hanging="183"/>
        <w:rPr>
          <w:rStyle w:val="span"/>
          <w:rFonts w:ascii="Georgia" w:eastAsia="Century Gothic" w:hAnsi="Georgia" w:cs="Century Gothic"/>
          <w:color w:val="595959"/>
          <w:sz w:val="20"/>
          <w:szCs w:val="20"/>
        </w:rPr>
      </w:pPr>
      <w:r w:rsidRPr="00F52CA7">
        <w:rPr>
          <w:rStyle w:val="span"/>
          <w:rFonts w:ascii="Georgia" w:eastAsia="Century Gothic" w:hAnsi="Georgia" w:cs="Century Gothic"/>
          <w:color w:val="595959"/>
          <w:sz w:val="20"/>
          <w:szCs w:val="20"/>
        </w:rPr>
        <w:t>Addressed client errors in real-time, such as bugs no</w:t>
      </w:r>
      <w:r w:rsidRPr="00F52CA7">
        <w:rPr>
          <w:rStyle w:val="span"/>
          <w:rFonts w:ascii="Georgia" w:eastAsia="Century Gothic" w:hAnsi="Georgia" w:cs="Century Gothic"/>
          <w:color w:val="595959"/>
          <w:sz w:val="20"/>
          <w:szCs w:val="20"/>
        </w:rPr>
        <w:t>t caught by QA and other developers.</w:t>
      </w:r>
    </w:p>
    <w:p w14:paraId="59AF1ADC" w14:textId="77777777" w:rsidR="0049744B" w:rsidRPr="00F52CA7" w:rsidRDefault="00FA207C">
      <w:pPr>
        <w:pStyle w:val="divdocumentulli"/>
        <w:numPr>
          <w:ilvl w:val="0"/>
          <w:numId w:val="3"/>
        </w:numPr>
        <w:spacing w:line="260" w:lineRule="atLeast"/>
        <w:ind w:left="860" w:right="400" w:hanging="183"/>
        <w:rPr>
          <w:rStyle w:val="span"/>
          <w:rFonts w:ascii="Georgia" w:eastAsia="Century Gothic" w:hAnsi="Georgia" w:cs="Century Gothic"/>
          <w:color w:val="595959"/>
          <w:sz w:val="20"/>
          <w:szCs w:val="20"/>
        </w:rPr>
      </w:pPr>
      <w:r w:rsidRPr="00F52CA7">
        <w:rPr>
          <w:rStyle w:val="span"/>
          <w:rFonts w:ascii="Georgia" w:eastAsia="Century Gothic" w:hAnsi="Georgia" w:cs="Century Gothic"/>
          <w:color w:val="595959"/>
          <w:sz w:val="20"/>
          <w:szCs w:val="20"/>
        </w:rPr>
        <w:t>Used Team Foundation Server for version control and Azure Dev Ops for bug and PBI tracking.</w:t>
      </w:r>
    </w:p>
    <w:p w14:paraId="2DA65DEA" w14:textId="5C4F9856" w:rsidR="0049744B" w:rsidRPr="00F52CA7" w:rsidRDefault="00FA207C" w:rsidP="00F52CA7">
      <w:pPr>
        <w:pStyle w:val="divdocumentsinglecolumn"/>
        <w:pBdr>
          <w:left w:val="none" w:sz="0" w:space="0" w:color="auto"/>
          <w:right w:val="none" w:sz="0" w:space="0" w:color="auto"/>
        </w:pBdr>
        <w:spacing w:before="400" w:line="260" w:lineRule="atLeast"/>
        <w:ind w:left="400"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F52CA7">
        <w:rPr>
          <w:rStyle w:val="spanjobtitle"/>
          <w:rFonts w:ascii="Century Gothic" w:eastAsia="Century Gothic" w:hAnsi="Century Gothic" w:cs="Century Gothic"/>
          <w:color w:val="595959"/>
          <w:sz w:val="22"/>
          <w:szCs w:val="22"/>
        </w:rPr>
        <w:t>Junior Web Developer</w:t>
      </w:r>
      <w:r w:rsidRPr="00F52CA7">
        <w:rPr>
          <w:rStyle w:val="sprtr"/>
          <w:rFonts w:ascii="Century Gothic" w:eastAsia="Century Gothic" w:hAnsi="Century Gothic" w:cs="Century Gothic"/>
          <w:color w:val="595959"/>
          <w:sz w:val="22"/>
          <w:szCs w:val="22"/>
        </w:rPr>
        <w:t>|</w:t>
      </w:r>
      <w:r w:rsidRPr="00F52CA7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 xml:space="preserve">PRICE WATERHOUSE COOPERS </w:t>
      </w:r>
      <w:r w:rsidR="005911A1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ab/>
      </w:r>
      <w:r w:rsidR="005911A1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ab/>
      </w:r>
      <w:r w:rsidR="005911A1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ab/>
      </w:r>
      <w:r w:rsidR="005911A1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ab/>
        <w:t xml:space="preserve">     </w:t>
      </w:r>
      <w:r w:rsidRPr="00F52CA7">
        <w:rPr>
          <w:rStyle w:val="span"/>
          <w:rFonts w:ascii="Century Gothic" w:eastAsia="Century Gothic" w:hAnsi="Century Gothic" w:cs="Century Gothic"/>
          <w:color w:val="595959"/>
          <w:sz w:val="22"/>
          <w:szCs w:val="22"/>
        </w:rPr>
        <w:t>10/2017 - 04/2019</w:t>
      </w:r>
      <w:r w:rsidRPr="00F52CA7"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14:paraId="626D9460" w14:textId="77777777" w:rsidR="0049744B" w:rsidRPr="00F52CA7" w:rsidRDefault="00FA207C">
      <w:pPr>
        <w:pStyle w:val="divdocumentulli"/>
        <w:numPr>
          <w:ilvl w:val="0"/>
          <w:numId w:val="4"/>
        </w:numPr>
        <w:spacing w:line="260" w:lineRule="atLeast"/>
        <w:ind w:left="860" w:right="400" w:hanging="183"/>
        <w:rPr>
          <w:rStyle w:val="span"/>
          <w:rFonts w:ascii="Georgia" w:eastAsia="Century Gothic" w:hAnsi="Georgia" w:cs="Century Gothic"/>
          <w:color w:val="595959"/>
          <w:sz w:val="22"/>
          <w:szCs w:val="22"/>
        </w:rPr>
      </w:pPr>
      <w:r w:rsidRPr="00F52CA7">
        <w:rPr>
          <w:rStyle w:val="span"/>
          <w:rFonts w:ascii="Georgia" w:eastAsia="Century Gothic" w:hAnsi="Georgia" w:cs="Century Gothic"/>
          <w:color w:val="595959"/>
          <w:sz w:val="22"/>
          <w:szCs w:val="22"/>
        </w:rPr>
        <w:t xml:space="preserve">Created NPM package which streamlined the </w:t>
      </w:r>
      <w:r w:rsidRPr="00F52CA7">
        <w:rPr>
          <w:rStyle w:val="span"/>
          <w:rFonts w:ascii="Georgia" w:eastAsia="Century Gothic" w:hAnsi="Georgia" w:cs="Century Gothic"/>
          <w:color w:val="595959"/>
          <w:sz w:val="22"/>
          <w:szCs w:val="22"/>
        </w:rPr>
        <w:t>development of future projects, increasing efficiency by tokenizing application settings in azure dev ops build pipeline.</w:t>
      </w:r>
    </w:p>
    <w:p w14:paraId="20E213D3" w14:textId="77777777" w:rsidR="0049744B" w:rsidRPr="00F52CA7" w:rsidRDefault="00FA207C">
      <w:pPr>
        <w:pStyle w:val="divdocumentulli"/>
        <w:numPr>
          <w:ilvl w:val="0"/>
          <w:numId w:val="4"/>
        </w:numPr>
        <w:spacing w:line="260" w:lineRule="atLeast"/>
        <w:ind w:left="860" w:right="400" w:hanging="183"/>
        <w:rPr>
          <w:rStyle w:val="span"/>
          <w:rFonts w:ascii="Georgia" w:eastAsia="Century Gothic" w:hAnsi="Georgia" w:cs="Century Gothic"/>
          <w:color w:val="595959"/>
          <w:sz w:val="22"/>
          <w:szCs w:val="22"/>
        </w:rPr>
      </w:pPr>
      <w:r w:rsidRPr="00F52CA7">
        <w:rPr>
          <w:rStyle w:val="span"/>
          <w:rFonts w:ascii="Georgia" w:eastAsia="Century Gothic" w:hAnsi="Georgia" w:cs="Century Gothic"/>
          <w:color w:val="595959"/>
          <w:sz w:val="22"/>
          <w:szCs w:val="22"/>
        </w:rPr>
        <w:t>Mentored new members in learning web development and helped solidify the basic foundations of coding.</w:t>
      </w:r>
    </w:p>
    <w:p w14:paraId="1C1F3D2D" w14:textId="77777777" w:rsidR="0049744B" w:rsidRPr="00F52CA7" w:rsidRDefault="00FA207C">
      <w:pPr>
        <w:pStyle w:val="divdocumentulli"/>
        <w:numPr>
          <w:ilvl w:val="0"/>
          <w:numId w:val="4"/>
        </w:numPr>
        <w:spacing w:line="260" w:lineRule="atLeast"/>
        <w:ind w:left="860" w:right="400" w:hanging="183"/>
        <w:rPr>
          <w:rStyle w:val="span"/>
          <w:rFonts w:ascii="Georgia" w:eastAsia="Century Gothic" w:hAnsi="Georgia" w:cs="Century Gothic"/>
          <w:color w:val="595959"/>
          <w:sz w:val="22"/>
          <w:szCs w:val="22"/>
        </w:rPr>
      </w:pPr>
      <w:r w:rsidRPr="00F52CA7">
        <w:rPr>
          <w:rStyle w:val="span"/>
          <w:rFonts w:ascii="Georgia" w:eastAsia="Century Gothic" w:hAnsi="Georgia" w:cs="Century Gothic"/>
          <w:color w:val="595959"/>
          <w:sz w:val="22"/>
          <w:szCs w:val="22"/>
        </w:rPr>
        <w:t>Hosted multiple node and ASP.NET</w:t>
      </w:r>
      <w:r w:rsidRPr="00F52CA7">
        <w:rPr>
          <w:rStyle w:val="span"/>
          <w:rFonts w:ascii="Georgia" w:eastAsia="Century Gothic" w:hAnsi="Georgia" w:cs="Century Gothic"/>
          <w:color w:val="595959"/>
          <w:sz w:val="22"/>
          <w:szCs w:val="22"/>
        </w:rPr>
        <w:t xml:space="preserve"> core 2.1 applications using Docker containers.</w:t>
      </w:r>
    </w:p>
    <w:p w14:paraId="757AB1AC" w14:textId="77777777" w:rsidR="0049744B" w:rsidRPr="00F52CA7" w:rsidRDefault="00FA207C">
      <w:pPr>
        <w:pStyle w:val="divdocumentulli"/>
        <w:numPr>
          <w:ilvl w:val="0"/>
          <w:numId w:val="4"/>
        </w:numPr>
        <w:spacing w:line="260" w:lineRule="atLeast"/>
        <w:ind w:left="860" w:right="400" w:hanging="183"/>
        <w:rPr>
          <w:rStyle w:val="span"/>
          <w:rFonts w:ascii="Georgia" w:eastAsia="Century Gothic" w:hAnsi="Georgia" w:cs="Century Gothic"/>
          <w:color w:val="595959"/>
          <w:sz w:val="22"/>
          <w:szCs w:val="22"/>
        </w:rPr>
      </w:pPr>
      <w:r w:rsidRPr="00F52CA7">
        <w:rPr>
          <w:rStyle w:val="span"/>
          <w:rFonts w:ascii="Georgia" w:eastAsia="Century Gothic" w:hAnsi="Georgia" w:cs="Century Gothic"/>
          <w:color w:val="595959"/>
          <w:sz w:val="22"/>
          <w:szCs w:val="22"/>
        </w:rPr>
        <w:t>Configured IDAM (Identity and Access Management) for validation and authorization of various systems.</w:t>
      </w:r>
    </w:p>
    <w:p w14:paraId="7EFF1AE0" w14:textId="77777777" w:rsidR="0049744B" w:rsidRPr="00F52CA7" w:rsidRDefault="00FA207C">
      <w:pPr>
        <w:pStyle w:val="divdocumentulli"/>
        <w:numPr>
          <w:ilvl w:val="0"/>
          <w:numId w:val="4"/>
        </w:numPr>
        <w:spacing w:line="260" w:lineRule="atLeast"/>
        <w:ind w:left="860" w:right="400" w:hanging="183"/>
        <w:rPr>
          <w:rStyle w:val="span"/>
          <w:rFonts w:ascii="Georgia" w:eastAsia="Century Gothic" w:hAnsi="Georgia" w:cs="Century Gothic"/>
          <w:color w:val="595959"/>
          <w:sz w:val="22"/>
          <w:szCs w:val="22"/>
        </w:rPr>
      </w:pPr>
      <w:r w:rsidRPr="00F52CA7">
        <w:rPr>
          <w:rStyle w:val="span"/>
          <w:rFonts w:ascii="Georgia" w:eastAsia="Century Gothic" w:hAnsi="Georgia" w:cs="Century Gothic"/>
          <w:color w:val="595959"/>
          <w:sz w:val="22"/>
          <w:szCs w:val="22"/>
        </w:rPr>
        <w:t>Collaborated with UI lead developer on multiple projects and quickly improved React skills to ensure our t</w:t>
      </w:r>
      <w:r w:rsidRPr="00F52CA7">
        <w:rPr>
          <w:rStyle w:val="span"/>
          <w:rFonts w:ascii="Georgia" w:eastAsia="Century Gothic" w:hAnsi="Georgia" w:cs="Century Gothic"/>
          <w:color w:val="595959"/>
          <w:sz w:val="22"/>
          <w:szCs w:val="22"/>
        </w:rPr>
        <w:t>eam could stay on schedule, working on parts that needed extra help.</w:t>
      </w:r>
    </w:p>
    <w:p w14:paraId="1BB70C46" w14:textId="77777777" w:rsidR="0049744B" w:rsidRPr="00F52CA7" w:rsidRDefault="00FA207C">
      <w:pPr>
        <w:pStyle w:val="divdocumentulli"/>
        <w:numPr>
          <w:ilvl w:val="0"/>
          <w:numId w:val="4"/>
        </w:numPr>
        <w:spacing w:line="260" w:lineRule="atLeast"/>
        <w:ind w:left="860" w:right="400" w:hanging="183"/>
        <w:rPr>
          <w:rStyle w:val="span"/>
          <w:rFonts w:ascii="Georgia" w:eastAsia="Century Gothic" w:hAnsi="Georgia" w:cs="Century Gothic"/>
          <w:color w:val="595959"/>
          <w:sz w:val="22"/>
          <w:szCs w:val="22"/>
        </w:rPr>
      </w:pPr>
      <w:r w:rsidRPr="00F52CA7">
        <w:rPr>
          <w:rStyle w:val="span"/>
          <w:rFonts w:ascii="Georgia" w:eastAsia="Century Gothic" w:hAnsi="Georgia" w:cs="Century Gothic"/>
          <w:color w:val="595959"/>
          <w:sz w:val="22"/>
          <w:szCs w:val="22"/>
        </w:rPr>
        <w:t>Collaborated with database lead to create data models (ERDs) and wrote Views, triggers and stored procedures.</w:t>
      </w:r>
    </w:p>
    <w:p w14:paraId="585E8782" w14:textId="28B787FC" w:rsidR="0049744B" w:rsidRDefault="00FA207C">
      <w:pPr>
        <w:pStyle w:val="divdocumentheading"/>
        <w:tabs>
          <w:tab w:val="left" w:pos="380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 w:rsidR="00F52CA7">
        <w:rPr>
          <w:rFonts w:ascii="Courier New" w:eastAsia="Courier New" w:hAnsi="Courier New" w:cs="Courier New"/>
          <w:strike/>
          <w:color w:val="595959"/>
        </w:rPr>
        <w:t xml:space="preserve">       </w:t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Education</w:t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3D817B44" w14:textId="2B4980E9" w:rsidR="0049744B" w:rsidRDefault="00FA207C">
      <w:pPr>
        <w:pStyle w:val="divdocumentsinglecolumn"/>
        <w:pBdr>
          <w:left w:val="none" w:sz="0" w:space="0" w:color="auto"/>
          <w:right w:val="none" w:sz="0" w:space="0" w:color="auto"/>
        </w:pBdr>
        <w:spacing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FLORIDA</w:t>
      </w:r>
      <w:r w:rsidR="00F52CA7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STATE</w:t>
      </w:r>
      <w:r w:rsidR="00F52CA7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UNIVERSITY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TALLAHASSEE, FL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14:paraId="2B62AEE7" w14:textId="77777777" w:rsidR="0049744B" w:rsidRDefault="00FA207C">
      <w:pPr>
        <w:pStyle w:val="spanpaddedline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degree"/>
          <w:rFonts w:ascii="Century Gothic" w:eastAsia="Century Gothic" w:hAnsi="Century Gothic" w:cs="Century Gothic"/>
          <w:color w:val="595959"/>
          <w:sz w:val="18"/>
          <w:szCs w:val="18"/>
        </w:rPr>
        <w:t>Bachelor of Science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: Finance</w:t>
      </w:r>
    </w:p>
    <w:sectPr w:rsidR="0049744B">
      <w:pgSz w:w="12240" w:h="15840"/>
      <w:pgMar w:top="500" w:right="500" w:bottom="500" w:left="5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9E9D5D" w14:textId="77777777" w:rsidR="00FA207C" w:rsidRDefault="00FA207C" w:rsidP="00747D9A">
      <w:pPr>
        <w:spacing w:line="240" w:lineRule="auto"/>
      </w:pPr>
      <w:r>
        <w:separator/>
      </w:r>
    </w:p>
  </w:endnote>
  <w:endnote w:type="continuationSeparator" w:id="0">
    <w:p w14:paraId="1A7866AB" w14:textId="77777777" w:rsidR="00FA207C" w:rsidRDefault="00FA207C" w:rsidP="00747D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" w:fontKey="{0246C103-2642-4956-81E6-1457F3E50666}"/>
    <w:embedItalic r:id="rId2" w:fontKey="{0CCABBCE-0505-4A41-BBF0-A418A1B4A6A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53367A5-B1AA-4444-B5AF-CE788308166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5BFA33E9-A3AF-40F3-A7D6-9CEB335710F3}"/>
    <w:embedBold r:id="rId5" w:fontKey="{5F79D0A3-6901-4082-8767-6C6D6737919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78D172D-5B90-492E-8EFF-C5E73D2C7FC2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7" w:fontKey="{DB1BDF7A-C6F2-4D38-8823-C691D3607E5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1B93DF" w14:textId="77777777" w:rsidR="00FA207C" w:rsidRDefault="00FA207C" w:rsidP="00747D9A">
      <w:pPr>
        <w:spacing w:line="240" w:lineRule="auto"/>
      </w:pPr>
      <w:r>
        <w:separator/>
      </w:r>
    </w:p>
  </w:footnote>
  <w:footnote w:type="continuationSeparator" w:id="0">
    <w:p w14:paraId="710363C5" w14:textId="77777777" w:rsidR="00FA207C" w:rsidRDefault="00FA207C" w:rsidP="00747D9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85BAD5A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E8E11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C4281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5AEE1C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2E685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3A252F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6CE3F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4BA867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CF699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B2C4B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ACEC9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43697F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5481B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D5EAE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174B2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992AF8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AE6FB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FE2173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E4C272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9261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EC416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4285D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9B27D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760E0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FD4189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069F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AE207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B320472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97ED0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78831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35695F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2961B5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E56F0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8EC58C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8AEBA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6E003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744B"/>
    <w:rsid w:val="0049744B"/>
    <w:rsid w:val="005911A1"/>
    <w:rsid w:val="00747D9A"/>
    <w:rsid w:val="00F52CA7"/>
    <w:rsid w:val="00FA2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FA1D89"/>
  <w15:docId w15:val="{5408BF7F-F1C2-4F6E-B456-ED7963638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Calibri Light" w:eastAsia="Times New Roman" w:hAnsi="Calibri Light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Calibri Light" w:eastAsia="Times New Roman" w:hAnsi="Calibri Light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Calibri Light" w:eastAsia="Times New Roman" w:hAnsi="Calibri Light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Calibri Light" w:eastAsia="Times New Roman" w:hAnsi="Calibri Light" w:cs="Times New Roman"/>
      <w:color w:val="1F3763"/>
    </w:rPr>
  </w:style>
  <w:style w:type="paragraph" w:customStyle="1" w:styleId="divdocument">
    <w:name w:val="div_document"/>
    <w:basedOn w:val="Normal"/>
    <w:pPr>
      <w:spacing w:line="260" w:lineRule="atLeast"/>
    </w:pPr>
    <w:rPr>
      <w:color w:val="595959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1000" w:lineRule="atLeast"/>
    </w:pPr>
    <w:rPr>
      <w:rFonts w:ascii="Courier New" w:eastAsia="Courier New" w:hAnsi="Courier New" w:cs="Courier New"/>
      <w:caps/>
      <w:color w:val="434D54"/>
      <w:sz w:val="68"/>
      <w:szCs w:val="68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</w:pPr>
    <w:rPr>
      <w:color w:val="434D54"/>
      <w:sz w:val="18"/>
      <w:szCs w:val="18"/>
    </w:rPr>
  </w:style>
  <w:style w:type="character" w:customStyle="1" w:styleId="sprtr">
    <w:name w:val="sprtr"/>
    <w:basedOn w:val="DefaultParagraphFont"/>
  </w:style>
  <w:style w:type="paragraph" w:customStyle="1" w:styleId="divdocumentsection">
    <w:name w:val="div_document_section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4" w:color="auto"/>
      </w:pBdr>
    </w:pPr>
  </w:style>
  <w:style w:type="character" w:customStyle="1" w:styleId="divdocumentheadingCharacter">
    <w:name w:val="div_document_heading Character"/>
    <w:basedOn w:val="DefaultParagraphFont"/>
  </w:style>
  <w:style w:type="character" w:customStyle="1" w:styleId="divdocumentdivsectiontitle">
    <w:name w:val="div_document_div_sectiontitle"/>
    <w:basedOn w:val="DefaultParagraphFont"/>
    <w:rPr>
      <w:color w:val="434D54"/>
      <w:sz w:val="24"/>
      <w:szCs w:val="24"/>
    </w:rPr>
  </w:style>
  <w:style w:type="paragraph" w:customStyle="1" w:styleId="divdocumentsinglecolumn">
    <w:name w:val="div_document_singlecolumn"/>
    <w:basedOn w:val="Normal"/>
    <w:pPr>
      <w:pBdr>
        <w:left w:val="none" w:sz="0" w:space="20" w:color="auto"/>
        <w:right w:val="none" w:sz="0" w:space="20" w:color="auto"/>
      </w:pBdr>
    </w:pPr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styleId="Hyperlink">
    <w:name w:val="Hyperlink"/>
    <w:basedOn w:val="DefaultParagraphFont"/>
    <w:uiPriority w:val="99"/>
    <w:unhideWhenUsed/>
    <w:rsid w:val="00F52CA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C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Felipe Ferreira</vt:lpstr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Felipe Ferreira</dc:title>
  <cp:lastModifiedBy>Felipe Ferreira (US - IFS)</cp:lastModifiedBy>
  <cp:revision>2</cp:revision>
  <dcterms:created xsi:type="dcterms:W3CDTF">2021-03-08T01:37:00Z</dcterms:created>
  <dcterms:modified xsi:type="dcterms:W3CDTF">2021-03-08T01:56:00Z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359f299d-0c5e-4af1-befb-2ab96379e0e7</vt:lpwstr>
  </property>
  <property fmtid="{D5CDD505-2E9C-101B-9397-08002B2CF9AE}" pid="3" name="x1ye=0">
    <vt:lpwstr>DCYAAB+LCAAAAAAABAAVl7Wy60gURT9IgZiCCcSMFmdiZtbXz32Jy+UylE+f3nstkmRxlOEIluZwkkQZjIRhghJFCBNQhMWRrc4uq2s5ZVzv28jxUxvhFXoBtViPzJU94lUd807N8cX4Er6U9gYDeNA8oxWdgZTe1piHL4UTtpdEo1T9EzcV2oAoYQHQI036GwFANe9+qWL80BbdIJXEtm2PvK+Vfnt5wZD6mGhGFViTW2HGCzvot+Qxpn0GeZN</vt:lpwstr>
  </property>
  <property fmtid="{D5CDD505-2E9C-101B-9397-08002B2CF9AE}" pid="4" name="x1ye=1">
    <vt:lpwstr>/Mzgb+RNEvJu0kqK+igNWyUaFtpz1e9AoibQe9yFk7tSfZHjCsGK644yczO7kHRTTSYxDcFdp6ujfQZFYA5bKecdPmsaOUYAsZaKOr9hStHxJoLRqUReRb25eXSbkbadgneaYP0O/iqYF6sFqIiIMGhGjLzDLBePxtjbhqzAarXLnzQkQDvD1Fz2KNjJNCUgVXk/elfuaR7xUyVzS/XXxPUpxdWIJ/hMlpBDzWhFahs1A4LSyph2Dzc88w/bddP</vt:lpwstr>
  </property>
  <property fmtid="{D5CDD505-2E9C-101B-9397-08002B2CF9AE}" pid="5" name="x1ye=10">
    <vt:lpwstr>kOBFH4w+LgTUET59K006LSKImqnsYGM2KU6GuJpH7RkOphzkqF6yiwpC+iEY8Ny4TVdclxd0ov2h4BAb1/raQrLYfpkBALvRWrGoTnBwDVx21hW7qAXXmh4vVdl1QTE46fsJL2haWBnLqp8FolBJmqFud7BOsWIe+hEABMn3pJXbcPjfVC0dNyJgMGYM+zkrxudWLXYalw/Gsj6OpmpDnUqCKVeqcjtvPMgclbn1ahu9/rAwKqkHD5jhbIBwVB/</vt:lpwstr>
  </property>
  <property fmtid="{D5CDD505-2E9C-101B-9397-08002B2CF9AE}" pid="6" name="x1ye=11">
    <vt:lpwstr>hzx0zf81pSt1+SoOTHEmKr6EKZ44ikSysjuICetlkXMvOfvT6heoP1hQskqUHvzhzrA36Ze7K7eVtd4hlt7ESnUgdcPo84mLKw/0qyUnWxFf9GhYcHuNXmMk9tMy8kIBdPvwxWR2JA8eI9pQhCZYDQnzOomcOZQtkxlW3Q1LIZkQ51uFSxoh6aZI+0RvTPQMxnZK4ZM8hvUSEtCwutHqRNcw+QH9QbuO2EYSCd2iGgqoI8hwC5qkSEnFu5ZUUm1</vt:lpwstr>
  </property>
  <property fmtid="{D5CDD505-2E9C-101B-9397-08002B2CF9AE}" pid="7" name="x1ye=12">
    <vt:lpwstr>opWsSHDb2CRrrK3m0dDpEZfLwnWVqlxyuI2pD8Vybw/4byUz4jtoSdviRiGS0kUvi7Tet9Ndn9plDNZMFHGdObC3TkZUOHhYf08/QsYCX5Wy9PZAPKabCvnDnamNko2KbpiPu9cbvQvF41UbjtR0c+fNIm4pL5ejQQ1q6KP2pWpwjGGYqRpRmitpznHBAxb1sM5hJm+Wbokm42zCg/C+GN10tV/Og+RXYeXNNO5OjuMQheIMEJKE/hWKGmM39gx</vt:lpwstr>
  </property>
  <property fmtid="{D5CDD505-2E9C-101B-9397-08002B2CF9AE}" pid="8" name="x1ye=13">
    <vt:lpwstr>McLuXvCPFOX1rRcn65zlc5YM5yI9ywIwYq1mtAYQmCo8xSaxH17y1H3d8uLjU4kM+1P7M2LRhFXc1mkG8xB01/1Y9PAUodlHsWPlIxfpBc/5dP/X0jVlfywQ21KG25SsP4LUrI0x/0DVrDRRH2UdtUWz+i1necnyWqt4sAWFlG7CBsHvwhCocWqq9KeIVif6ajr0/427v5e/HRauFzMPMY3ATSkxwUmxoh2Xts8Inf6plep0woUbQMkktB/w9ht</vt:lpwstr>
  </property>
  <property fmtid="{D5CDD505-2E9C-101B-9397-08002B2CF9AE}" pid="9" name="x1ye=14">
    <vt:lpwstr>MyAtR4zcYgotjX8uR8q8KfVLW+Lg+HTpdD7avGQ+aI5kGuuHq5G3QZF/e/LTSnvw8mCSdBBKEOcvB+6ROsen+X8+XJ2BB8VZpXB3qx/ZhTZ7bvSq4cDITj5hMT1xsdZ3lzFnhuGzydYAX1lYxZ6xLX/Q+tTd8NrQC3AHOw7RQim9FYLlz6kfgAwnT6IMVM0Dh/iBuG0j+9UTe7oud5uXIuEMlvH5gfl/XJOi+YsCczuBF/dcbrr7EySsVWN1ZiY</vt:lpwstr>
  </property>
  <property fmtid="{D5CDD505-2E9C-101B-9397-08002B2CF9AE}" pid="10" name="x1ye=15">
    <vt:lpwstr>VugLyylA9/Pv6ArbMDuK+0WPvXmdqNx6xYa6rlK4q3Mit4BKOApinJuZaKo5vPX2dZCsi7VCpad8TTzV8ywolDR89vb/krZ6LnqPvvDldY/gF8e/7j0Te7witgAJWC4yf6MSwAWIUFh2X3CNWzALv9YNaS6vyT/gD6vFmMxeEmiNp0MRRrjXBbGvCrh7Bm0CngtroaflJpB3pvKl/2vBLkSbBnNm2rhRlv29GH9bzM+kdRa5K+pw99ZD1bwJxWZ</vt:lpwstr>
  </property>
  <property fmtid="{D5CDD505-2E9C-101B-9397-08002B2CF9AE}" pid="11" name="x1ye=16">
    <vt:lpwstr>+w5Hhp0/zPm1vwa0Hukj52XnDMqC+SEQED7mlU5QwVvIqUbtgDjbX3qOLnqRb0UEeVOTtY4VE4Qz5g/5ORDNu5TF56tfJEWHksBoGz/lwC+zQ5PqZfutvhOcgHcosxahtTR+j6t2lKin7BqEKHwUg3TmuN8to9YQ026vlOy//Cpc2xvCFSFIQtdsezWRtlb+vlpNJC/seA+pwasQZ68FQqRpZ2dAglJNhT97hY/mz5l6bGZ6gKmFRlU/yg8zPYG</vt:lpwstr>
  </property>
  <property fmtid="{D5CDD505-2E9C-101B-9397-08002B2CF9AE}" pid="12" name="x1ye=17">
    <vt:lpwstr>Hb7RoopV8XkLNswqUJASCq1Hve0+i8Nn+Kgi/SaZ9yW/GwGV2BD+rw20RSSWCQ+DC4zmufvgfMVR88LLIwdiNP7eZ737YZmKPledJCYUSwXHyZZvtH4lCpJZ6FSHo6MM3tQDM7MVL5q7/kfUXAXbFBmQdZKk5ZFx/6h8TFlLZzMvjHuBSpaQK2niON9pMkgeGGsY2a/itgllj/o0JiTk1v7g5nFvzoXoMKluTcihPo2RU+6yNfHE2E0H3RZ6+gl</vt:lpwstr>
  </property>
  <property fmtid="{D5CDD505-2E9C-101B-9397-08002B2CF9AE}" pid="13" name="x1ye=18">
    <vt:lpwstr>Jsc08qtJqISGbt2SSfk+uAfCbqgBjA+Sm/i2dVh/cHQR93KpiblzD7DuBzM+2yPTaDhjQjf/f9k6D7v5XppY1OfghzfmID3D3oGGo/y3O1h6ISd5UgT6O6Raz+96pC8rdEfUSCiG4ATHj7YbsqMYJASOYoGpDh9cEtzdhLkDFK1ya6yg8uyk1QjuCW/dVc1w05tldDVZPKJS34R4Xenw0Dz8tBWLjbQ0Sh5KJLocLosoZJGDL/EPncnWcoaWDDy</vt:lpwstr>
  </property>
  <property fmtid="{D5CDD505-2E9C-101B-9397-08002B2CF9AE}" pid="14" name="x1ye=19">
    <vt:lpwstr>wC+Z9hzldcTYbebM/LVHhiAiJGk+xb7ozaxqPQ/gg3RbWUoWeCX4OD51zOdNe+WqSM0iIZkAO7AzSTxvVST8UibMceMKY8zbAI4dRkwX3Y6Mhd7ichu5a+BlRhMFWILxhYVwjOuuehq6p0iT4YnHTAN/+7bopH+IAk2yAVETwMi5zfNFdbL+BdF0Oy6MDPCan/0qL9sJFeh4B8UzPWysbMr02Seqm7uujVdQovP+uGKNzo0ghDE55R1108goy0v</vt:lpwstr>
  </property>
  <property fmtid="{D5CDD505-2E9C-101B-9397-08002B2CF9AE}" pid="15" name="x1ye=2">
    <vt:lpwstr>crm6Vbbvb81qGUNUbi+J4doHdJm/07QHFvO3078UqmfXOW5wR2oIt5gmHWGqFdNCwWkbRF12A/g1559LflrZQAWgnwDfoVEhASBrpHoZElBTV4BnIq7rIYSI0KniXXiaHNI2mPxr18iWA9j3ex+lRsjqgWlHV3O/duCjWLQ51x+TfE9DX+VId6UIxHQIros2F3fEmFwWXhnxAqWKKbgXy9pERFOSmhfVxZf7HPkwunAMsn3YqPskx8vdeatlIfo</vt:lpwstr>
  </property>
  <property fmtid="{D5CDD505-2E9C-101B-9397-08002B2CF9AE}" pid="16" name="x1ye=20">
    <vt:lpwstr>XQiwCzsWhSuoXh14/zV3YDBX4Z7x2KeGl3ISMvAO+4dbU2pvNwGgX/9QIJ6T0Ra//oKMjze+42oMyk/8qDyPQioVOVFv0mRfWgKk31nRW8J/XAEA2p9DuP3Lb52r6wqwbFLlEzvi8VmqzAUWQwMjIhCjjXPjPc+0KZfyl69W8NHOGggWrhTKQk0SGFit8tDrbTOC3zLOnx/nItSzKqNOfGdhNSRfS9R6NNNJSHDux4q8GGXjIMZAS5D1IRpiWNh</vt:lpwstr>
  </property>
  <property fmtid="{D5CDD505-2E9C-101B-9397-08002B2CF9AE}" pid="17" name="x1ye=21">
    <vt:lpwstr>bzwil5Z5gP2RJrfBjL2HViKR731G+VGGm8n3iLDUm672N0yCQpfuXPu052dMVwHBddIg3KqzFbr2EFu+xeFRoT1L+gPSICpdKSQNBQE54c2YmMQ9n7PjeJGjDUE6wJGTy5L3z19eZQPAvrzQIAuIjZ5vVwVPWdnU038pMSPA2p4ADPja/n9DTJUdcmEOfI1fooSUprcDEaDY3Dv8nFhf4ZNFqxO2vx34jp5qpeJd/fBiKQ8EUzlKvwJ9FKcUWQF</vt:lpwstr>
  </property>
  <property fmtid="{D5CDD505-2E9C-101B-9397-08002B2CF9AE}" pid="18" name="x1ye=22">
    <vt:lpwstr>DRj9aL3VDc6MXTp3ScqwdHK6b1dS3cyO1O+z2oE3VRVb0sYxeoYi3YOWUAXNz+grp9TSYcjb1Tqvx0MK6J3wl8xaoEAr+E6uK5Zhqv2amyrLdLLMf5Nja2ETmI4Y3hJ9TyfPfmbMJIWfaUue4LvSHOX7rK4mY4k2n9+Tdt0sogyghBgPIrsiIMv7q4/yWQOX7yC72EcvjrXy4AdfWmKg2rNYxXB81W2/J+nOA58zm9GbaQ1h/e0JIHfIU1exUXD</vt:lpwstr>
  </property>
  <property fmtid="{D5CDD505-2E9C-101B-9397-08002B2CF9AE}" pid="19" name="x1ye=23">
    <vt:lpwstr>kvNeBhaaeNC9vvx26+4MJeg9KBmI17maM68O0gOUaL5YN2gcvPovunVutzA0Wbg+3hl/eMyT7oJEB0EQlYo1m/miPZO//fq6KmXR2uW93rz8gK6NDtP1ddBJmW+DS8C8ym5l6gPbFkflmR2dRaMlZvCTzAMywxxd5Fx1o/Py77ulfsIVZkXRpQ3tqsUjr1io+HLZ6pKUtNOSz1kk1ppLQffa9MazGQYxQy/KpSqbOI71eMp95RNuznGI7AH/3qA</vt:lpwstr>
  </property>
  <property fmtid="{D5CDD505-2E9C-101B-9397-08002B2CF9AE}" pid="20" name="x1ye=24">
    <vt:lpwstr>wghOCX9WSkO1EqArHpZjRirPgXQzEp70JzDcTPHmjo8Zt+wsORLEVEJty/DPakiYU1Ats209575llpL7FgxxW1x4/wfkJg2W3ydAl5hbkGC4+Kryc9L6sTRmViQeCMp4Q9FMzlT9xK7KnHpVPepWndNb5GzObyLpqaBKObEwUnOzWnA5kpzEGL6h8VvWDoXnAG0xUn08BWVh5+QshF8mH9vLDmnuzWCBVoidRrUM4BNAqpz8/NUVR677r94QVzI</vt:lpwstr>
  </property>
  <property fmtid="{D5CDD505-2E9C-101B-9397-08002B2CF9AE}" pid="21" name="x1ye=25">
    <vt:lpwstr>S29FMIKOhgQCOtAiOIM4DUJc7dM/d/pbCkS/UkHE+oX9KjqF0WaAl54R/SEuNAV9kwaHD1HUnfr4lrAGSDciEvKBDqBK5K7M0mFWZWc/68tQvtxXY02zJepOEP+qyHUYxXdA/Ev9bfUgUM2fIfqof/ykhJendh/fjOG+MtOcnr0VMYNrvokIsaCZVX1a62fAIIZZ/Qpvpf5v4RJAf4eo7UnstxbkudKClUKh30q6VuYTJfYHSdovfX5L6Joui/s</vt:lpwstr>
  </property>
  <property fmtid="{D5CDD505-2E9C-101B-9397-08002B2CF9AE}" pid="22" name="x1ye=26">
    <vt:lpwstr>aesboPQLuny5dO3UyKpeaJfKucba6dF4jUNZVYxxu//vYAGU4oFH5myY1r5ieW4Y7HB8Ht5do446urw1m11Gq/c20usZFGxNuFQ93rqWyxkw4hNkE3ud9EBalwSpDv8YjPvBkoOCsDV/goONa2jrbTnuzH++Ff4rMtJjGhPx8qRssfTOvPY6cJthF/EIN6B4rqISDZ1lR5u3KsOdSfD4b52FgqT0k3xMLuuhVlNyKKkrbyu2idMxOMKO5IdXGrd</vt:lpwstr>
  </property>
  <property fmtid="{D5CDD505-2E9C-101B-9397-08002B2CF9AE}" pid="23" name="x1ye=27">
    <vt:lpwstr>wkCmJ9xsP1RoR20UEsifBUAVoJQbD0h3It00Mx6o7x6PXt8kqq+gn/eKFYxHiIVf7SHLa+LtV4sqhOLqwnO2Pti4CKz+xHFZ3aOsJgKR1Pblgn5/syCceC4/uPC5sRWuQX81QP+tITFGe0EZbJCqCKmtOGPkwHhQxVKMlV297II9DB5lwFV6jlQI5SZYz+qWs/vr2wP+q/GBK4RUZrJBnHRktiS5qdQrjpH0FPgC7/yE2L0/+j1b9Ynig6/Y3yH</vt:lpwstr>
  </property>
  <property fmtid="{D5CDD505-2E9C-101B-9397-08002B2CF9AE}" pid="24" name="x1ye=28">
    <vt:lpwstr>L+ERhb/JZLgf87ATAzjiblrWySUdUz8J+4lfSjBQGDEfO34d0GNgL/5T3x7jSwrz+1h6lpZXiz2j7Sez8YccdPYUGZlGCFYZZ8+8KccKgAOYiNGE3wZEafiFHzcUeGCBKcObBLRYXS0T7kRFZPzGYrDzpUisDgZf50pzglrkR41l7YepfvZcAzqyNRjVv4w5/KpTDpu8JnrBdMMfbQ9yoguu7qnrEBELMlhb0c3nwN9zEDD+qnE/asYfR3xgzSC</vt:lpwstr>
  </property>
  <property fmtid="{D5CDD505-2E9C-101B-9397-08002B2CF9AE}" pid="25" name="x1ye=29">
    <vt:lpwstr>CAQ4j841eyPuB2XgOrJ8z3QLTXKF5GUZdbt91DISERt99yDVrghFaw6+YvsKMk4p7HGFwI3FCXjpDoZ0Ebi3P1ZXq8USgLVXav4rTbbEMwOr5LYkqx+h9/Lu37j5D+ZazMqQqTIH1ZIY1LNtTOQscqwhZv4lTHUk1K8YVme4lfkxrXQcx19b9SZjae89Zj125mutQJFx4axJrpe2DH3E5Jz/lTUEGs97RRGm6SyUxQuLTqkG8uFtsSZCLlD7KDh</vt:lpwstr>
  </property>
  <property fmtid="{D5CDD505-2E9C-101B-9397-08002B2CF9AE}" pid="26" name="x1ye=3">
    <vt:lpwstr>Ggn24jDzL4y9lbSRZTIw2ZalZxqYh/PTz3e4/zTh+Ee4DwVULxkR3Qc/j3UpdTENc7+rnWD4ee6GOVIKwrVxsIQHyI297eamqoXOjBR0t1hB/al2NnDW003dK4WoIbLjbgKLuWM2h/VYU0l4tysWQgZxXwPj+cmEgKR8wqw2/WE3jZMElyy48NFOIdjt2TZNIrhjBr2Um9AtU3zamkTdGRvMpyc7CY7Ilxm31ObgAOxHLGof0VdngjINhjvySct</vt:lpwstr>
  </property>
  <property fmtid="{D5CDD505-2E9C-101B-9397-08002B2CF9AE}" pid="27" name="x1ye=30">
    <vt:lpwstr>TmA8lpI6x5w+CSexTitW6U0nGGfvjlgfxKWAFs4AT0vuOJKTLaYWQUdK5jPAH5jwG0I9t+GUQxbhV0b+FNy2b+rhufzqnU1D9xtFJrpP1zqD/WuIHjITjXTKn2m9g8Z8m3E/7YzN9a7GsKslx4BEdVBQ5wmcfwKRBfM9JP/0GlYF+YVfjR686qvxptzwSNTMT8O9Cj6AL5sfFLK1O9LXNLoVPgN3yH8uDWu5/rWcN7vwJ1voRHulgEsEciUHtEm</vt:lpwstr>
  </property>
  <property fmtid="{D5CDD505-2E9C-101B-9397-08002B2CF9AE}" pid="28" name="x1ye=31">
    <vt:lpwstr>5f8PjGeK1s76j35X+imQB+E3vRlQX4nqWUIKAs9SNFEk+bLOszOekgPzTt2KuEZInRz8h3NgdhrHUEiMDm6dbEDQWV/jRQsNidI3Y+iqShIfLWJilrTFb96efBPmn3zXkkKKem+l+nszNoTKDxZf2d7E6u2TdoGlMgDiPYe2cHcfb0xSK/BlhV14VxMWA8P9BPEdDrqIYTqs9cB7WtdI8pRlEOzmHHu0J9paGKG9kvst061l1RoyIRD9e0nHV35</vt:lpwstr>
  </property>
  <property fmtid="{D5CDD505-2E9C-101B-9397-08002B2CF9AE}" pid="29" name="x1ye=32">
    <vt:lpwstr>GsqgHQUM8XaNODChjj9Kd8tBAfzJjXIHcY9OvCoG5pAmwiIr/Z2qqffDZQnIclb6s0peFo0mqGCp5eN+sC+Fw26EjUek5bg796c/Rh5CaIfwzIKCHZsanlfXoMfzvwQQwT4tngVA/hBY+IYbzFMMDyQOYyTUqHxzXi+t5kIb7pnbMOYUwqfZ32C3JJRADsNy+rfBWCDna9xOvaqGhvB7T7iwWFrAgIEUZOTAO9RjJIm6fJk1pxK1tpus3YRHET5</vt:lpwstr>
  </property>
  <property fmtid="{D5CDD505-2E9C-101B-9397-08002B2CF9AE}" pid="30" name="x1ye=33">
    <vt:lpwstr>ADWLYs8gI6T8xAjJnG2TBAopkgE41emk/x9pVjh/8ovLyGOzoIiw4pmq95AvMPICSR6QJmaJZLMN2LyOMaxPnKNKSUrxfMrI3JBGeabt6xwrBmT3lRxkmAQM4KFKqRSEBowutDhMhbSeomTmxHXVlfxidKotOEzDZb59LjAmCyBE6g2E9DUqyt3xcB7D6mWiGw8FaCBj1vghxzYSOz2NO0nbd6EoDD74YVYeqoroO0NxzcCE4AqVqg4JlxLue6K</vt:lpwstr>
  </property>
  <property fmtid="{D5CDD505-2E9C-101B-9397-08002B2CF9AE}" pid="31" name="x1ye=34">
    <vt:lpwstr>am9O1SPzXGLa6nNpvJH3EC/B0pNSNtGwlUoevNj8FI1X6Cio7NYkaPZ778YuM+ubnTVb6b88isXCga7r/BKFkFvUsrf17V0MzyO9qw2fYMIqJuRGuFoZiFvIjYIFZV/lujS6oMZi82wjh+l1HW3wMAdcee5KI1SDSsDmDUT/RaB8yGX6daBqJflEZkjzQxXGKhMK9gWzAXceGVOcbuDcD+VcfS5Ai5NuafZVXFXzGMaMmeAFnJYJ+la/xJd0QYb</vt:lpwstr>
  </property>
  <property fmtid="{D5CDD505-2E9C-101B-9397-08002B2CF9AE}" pid="32" name="x1ye=35">
    <vt:lpwstr>QVi6Yt2FgNBf/RYRuq5rkOoCUQGRxA+EmWKoTidYSigZO16wtInNBV7O6Ie1tnhRrBU5lcwbof6pbYPr7nR/B2AO9tcO1btDcCHRJRv609ecjN89yq0tZ4ewn6AO/u/gKEIGJZ9WdN7GD5pBP9aq/hxE2KJsdhAmYVt4QJda0gkX1d4ZJaRsWtdz8y30J/qw/IqfvViTIT4Zn/qfuOSE+I+LqCf99l7T1u70mDtXtDb4i0oJhYwXLy8GPypcV+G</vt:lpwstr>
  </property>
  <property fmtid="{D5CDD505-2E9C-101B-9397-08002B2CF9AE}" pid="33" name="x1ye=36">
    <vt:lpwstr>2tCWvlIOy+jZQpRLf5OGqLngdVie1myRmyb6IxyoMzG5nNCn3GAB1I4nFNLH/mXDoLUfVUv+6MHEoEAMB7fzByLCcAYLsDENKXzl1tYIx250E4oFchPBnIVsygN4lkAhG9Tz7eu1imTVuw32n7m4lwMiqNdhntPF3F8V4MHkxRYHsY8Wq+e13V/7+Qbx1sz5hz20ldOVlG+z96uONt4x5N7+dpMveHhMy7tjWrbRnGuYToLF/u7pn6v97AplpSn</vt:lpwstr>
  </property>
  <property fmtid="{D5CDD505-2E9C-101B-9397-08002B2CF9AE}" pid="34" name="x1ye=37">
    <vt:lpwstr>YTEQNyou9fqmqIZqaz+nzJ8YWEn1fWY1JU/pAXZO7gq/KjfVHZ7QAdRzhkQvNHDpiQFlU5avOXyUbB3FSvI6h72/nRtORPxkV4gumwcQLNn3UE1std/Rnq5WBWiol35y3DXc3HosNPisOaqMXLe6zZrWpqvoZv6smO38L4pExzckd+VWibcR702mGdYQvteD62bEQHE7V4EyvPWvDq3GaaC0oeueOB1Tc/b0UlDPee0CGjtP6jMzjYrrw+4jimQ</vt:lpwstr>
  </property>
  <property fmtid="{D5CDD505-2E9C-101B-9397-08002B2CF9AE}" pid="35" name="x1ye=38">
    <vt:lpwstr>HP4YprQSBG4CUC/Kj1hKue9Pfc1Qbwj28O6aOd5rJ0hTIIiyIHj0VT8ScGvlAtnui+y/m3f+tOyFRsCpH9BA8m9HIYG1gPmcznv689uRm2UbD5VW5P69A2R5lV+QCc2uBvbPVXosMwnq4AFxpVAlOAQ6uuMMkN6BH49/afDBn//Q806wyqDCYAAA==</vt:lpwstr>
  </property>
  <property fmtid="{D5CDD505-2E9C-101B-9397-08002B2CF9AE}" pid="36" name="x1ye=4">
    <vt:lpwstr>mkC53KCdIWHPIxVVlHYxcTQZWpA0wN5g72fbb47WSAjL1i+kB+5nKgfxipsVPKahHUSmltU1adyMHg+uNA61hQdWEfsPMYOtzZqDy+Ho59VLMdX8ynap2Otd8vbocPSyE9peP92vRS7UNFvkEGYO5uzOCPZQoCm4F4IaPFBmF4AnVwe764tBuvn3Kiogk27C6zzrwNQZG7JUbQqGenZBnBODCeArI1geUzCRez78e30twny9sA3arqSxwLLoVJa</vt:lpwstr>
  </property>
  <property fmtid="{D5CDD505-2E9C-101B-9397-08002B2CF9AE}" pid="37" name="x1ye=5">
    <vt:lpwstr>ci9zAWxQ56sFmM8mnAGRC8xS3TXZh4AZMZX/+tgo49JS/dudFo7ZEh+8G1OU+JbaGONU6/Eurx+eN6Thxg8goilNC9/qFYfs5iAQzX3Rz/rWdJ/9TSbC6DdvObosqK4w9QromBXxomQcwMxD/ZsEfl9w4EzpLGVq2jNMKuNhu0Pns4g7NZQ+V3FMBAqyl+v5VAyLgktsWniLyoJoq6oa0cUwMn72RwWx0XpDlwJQCdQhNYYAnKOP3sqmGdzI/Bk</vt:lpwstr>
  </property>
  <property fmtid="{D5CDD505-2E9C-101B-9397-08002B2CF9AE}" pid="38" name="x1ye=6">
    <vt:lpwstr>jxa2DjkEffrLJIZN/2JKUJm/eR5OBXK7FbSqjhRRCj5Eubu77UpNxuSVSBdUdJDce4mgaxzFhV9PQ0QFNcf50VkPF2pMIyr8SO8OH4UpYtFjQ7GhIvEQ09ABY4NaO+xZnx1CVafVb1F30eNyWJ3TfUw84negkNBRxk7OA+3mEsVucLyzWoR8L1giJdzjIjK1mVyn7W3xpv9+nvM9JZ+Y39IMy4Hr/9kFdzvth6jYfG7Gf3RLc/VfOFFhDL/B/VK</vt:lpwstr>
  </property>
  <property fmtid="{D5CDD505-2E9C-101B-9397-08002B2CF9AE}" pid="39" name="x1ye=7">
    <vt:lpwstr>npuWnMLg6zu6y3WKhSAdX346l5EBNqss/Zo3an/M0KNjTh41biLBtWPnHSWgdl7M01ldJ5iBHCPLOZeWczvJj8aN7mI5z0zFHx390jR1dhfoGvduZ0S2ixTJpHt0cSmOpAwLc1TW4+yQKRhAfCtbiuYWRU9HfWclG40uQyqb2bPEPjWTUtymtyTA2ny70nFAuP+eotu97mWytByY+4WjrEd1kthUE8JaocJ2O3hxX27eON7F6TVHCVyn6Abq/cn</vt:lpwstr>
  </property>
  <property fmtid="{D5CDD505-2E9C-101B-9397-08002B2CF9AE}" pid="40" name="x1ye=8">
    <vt:lpwstr>0xCx+FinOoLRL0WDyBe80b4Y2xHRqd698LIv5cfyV7zx3X27zPTXtjS4q9qpsNk8c+cascRAW2oWEZ83bb6HRUF09ctZTNbkud/HQy1r6bxxA5nLoKAmxnJRCcsg+pchOTxghMrv/Gf1wDjc7DIkLdzGbrUqU/+ogYPM22QPvWHsXiQFL0wvkruEbdD6qswyi+Dp3rvIvH1lFWsUhHBegl3J8CtNsFYHgbSI9+TvX/LLXxv3uDvr5bBP1e0tpoB</vt:lpwstr>
  </property>
  <property fmtid="{D5CDD505-2E9C-101B-9397-08002B2CF9AE}" pid="41" name="x1ye=9">
    <vt:lpwstr>WvOxAPwR3FYh1yV8YrfgPt97mnkyk/MZQwW2e+pvr/soBd5SYLWdOnkUeQDHB31sO4GbH/pyGIOCgGdhjn7QxC2SSMucKGb3EWDQT0CjBxQFdt59n+VHs4PBFekLWk8tWvky2946YZxZUiJlL2rMe8qeAWQ55e+6QDcI7PSQu6XXNF/cwCdDOBQG7tx+mb8G63wSP8DN+uxj1BuCpbCS8XaHxAfK7hg3CLD3XfYutsm/pp9/qxyRekmr9fayrrD</vt:lpwstr>
  </property>
</Properties>
</file>